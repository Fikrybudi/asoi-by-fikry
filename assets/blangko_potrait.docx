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styles+xml" PartName="/word/styles.xml"/>
  <Override ContentType="application/vnd.openxmlformats-officedocument.wordprocessingml.settings+xml" PartName="/word/settings.xml"/>
  <Override ContentType="application/vnd.openxmlformats-officedocument.wordprocessingml.document.main+xml" PartName="/word/document.xml"/>
  <Default ContentType="image/png" Extension="png"/>
</Types>
</file>

<file path=_rels/.rels><?xml version="1.0" encoding="UTF-8" standalone="yes"?>
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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 xml:space="preserve">
  <w:body>
    <w:p>
      <w:pPr>
        <w:rPr>
          <w:sz w:val="9"/>
          <w:szCs w:val="9"/>
        </w:rPr>
        <w:jc w:val="left"/>
        <w:spacing w:before="7" w:line="80" w:lineRule="exact"/>
      </w:pPr>
      <w:r>
        <w:pict>
          <v:group coordorigin="0,0" coordsize="11904,16836" style="position:absolute;margin-left:0pt;margin-top:0pt;width:595.2pt;height:841.8pt;mso-position-horizontal-relative:page;mso-position-vertical-relative:page;z-index:-241">
            <v:shape coordorigin="0,0" coordsize="11904,16836" filled="f" path="m11904,16836l0,16836,0,0,11904,0,11904,16836xe" strokecolor="#000000" stroked="t" strokeweight="0.75pt" style="position:absolute;left:0;top:0;width:11904;height:16836">
              <v:path arrowok="t"/>
            </v:shape>
            <v:shape coordorigin="4932,16223" coordsize="190,190" fillcolor="#C0C0C0" filled="t" path="m4932,16413l5122,16413,5122,16223,4932,16223,4932,16413xe" stroked="f" style="position:absolute;left:4932;top:16223;width:190;height:190">
              <v:path arrowok="t"/>
              <v:fill/>
            </v:shape>
            <v:shape coordorigin="4932,16223" coordsize="190,190" filled="f" path="m4932,16413l5122,16413,5122,16223,4932,16223,4932,16413xe" strokecolor="#000000" stroked="t" strokeweight="0.72pt" style="position:absolute;left:4932;top:16223;width:190;height:190">
              <v:path arrowok="t"/>
            </v:shape>
            <v:shape coordorigin="534,15498" coordsize="595,595" fillcolor="#FFFFFF" filled="t" path="m534,15796l535,15820,538,15844,542,15868,549,15890,557,15912,567,15933,578,15953,591,15972,605,15990,621,16007,638,16022,655,16036,674,16049,694,16060,715,16070,737,16079,760,16085,783,16090,807,16093,831,16094,856,16093,880,16090,903,16085,925,16079,947,16070,968,16060,988,16049,1007,16036,1025,16022,1042,16007,1057,15990,1071,15972,1084,15953,1096,15933,1106,15912,1114,15890,1120,15868,1125,15844,1128,15820,1129,15796,1128,15772,1125,15748,1120,15725,1114,15702,1106,15680,1096,15659,1084,15639,1071,15620,1057,15602,1042,15586,1025,15570,1007,15556,988,15543,968,15532,947,15522,925,15514,903,15507,880,15502,856,15499,831,15498,807,15499,783,15502,760,15507,737,15514,715,15522,694,15532,674,15543,655,15556,638,15570,621,15586,605,15602,591,15620,578,15639,567,15659,557,15680,549,15702,542,15725,538,15748,535,15772,534,15796xe" stroked="f" style="position:absolute;left:534;top:15498;width:595;height:595">
              <v:path arrowok="t"/>
              <v:fill/>
            </v:shape>
            <v:shape coordorigin="534,15498" coordsize="595,595" filled="f" path="m534,15796l535,15772,538,15748,542,15725,549,15702,557,15680,567,15659,578,15639,591,15620,605,15602,621,15586,638,15570,655,15556,674,15543,694,15532,715,15522,737,15514,760,15507,783,15502,807,15499,831,15498,856,15499,880,15502,903,15507,925,15514,947,15522,968,15532,988,15543,1007,15556,1025,15570,1042,15586,1057,15602,1071,15620,1084,15639,1096,15659,1106,15680,1114,15702,1120,15725,1125,15748,1128,15772,1129,15796,1128,15820,1125,15844,1120,15868,1114,15890,1106,15912,1096,15933,1084,15953,1071,15972,1057,15990,1042,16007,1025,16022,1007,16036,988,16049,968,16060,947,16070,925,16079,903,16085,880,16090,856,16093,831,16094,807,16093,783,16090,760,16085,737,16079,715,16070,694,16060,674,16049,655,16036,638,16022,621,16007,605,15990,591,15972,578,15953,567,15933,557,15912,549,15890,542,15868,538,15844,535,15820,534,15796xe" strokecolor="#000000" stroked="t" strokeweight="0.24pt" style="position:absolute;left:534;top:15498;width:595;height:595">
              <v:path arrowok="t"/>
            </v:shape>
            <v:shape coordorigin="831,15498" coordsize="0,595" filled="f" path="m831,15498l831,16094e" strokecolor="#000000" stroked="t" strokeweight="0.5pt" style="position:absolute;left:831;top:15498;width:0;height:595">
              <v:path arrowok="t"/>
            </v:shape>
            <v:shape coordorigin="534,15796" coordsize="595,0" filled="f" path="m534,15796l1129,15796e" strokecolor="#000000" stroked="t" strokeweight="0.5pt" style="position:absolute;left:534;top:15796;width:595;height:0">
              <v:path arrowok="t"/>
            </v:shape>
            <v:shape coordorigin="534,15498" coordsize="595,595" fillcolor="#FFFFFF" filled="t" path="m534,15796l535,15820,538,15844,542,15868,549,15890,557,15912,567,15933,578,15953,591,15972,605,15990,621,16007,638,16022,655,16036,674,16049,694,16060,715,16070,737,16079,760,16085,783,16090,807,16093,831,16094,856,16093,880,16090,903,16085,925,16079,947,16070,968,16060,988,16049,1007,16036,1025,16022,1042,16007,1057,15990,1071,15972,1084,15953,1096,15933,1106,15912,1114,15890,1120,15868,1125,15844,1128,15820,1129,15796,1128,15772,1125,15748,1120,15725,1114,15702,1106,15680,1096,15659,1084,15639,1071,15620,1057,15602,1042,15586,1025,15570,1007,15556,988,15543,968,15532,947,15522,925,15514,903,15507,880,15502,856,15499,831,15498,807,15499,783,15502,760,15507,737,15514,715,15522,694,15532,674,15543,655,15556,638,15570,621,15586,605,15602,591,15620,578,15639,567,15659,557,15680,549,15702,542,15725,538,15748,535,15772,534,15796xe" stroked="f" style="position:absolute;left:534;top:15498;width:595;height:595">
              <v:path arrowok="t"/>
              <v:fill/>
            </v:shape>
            <v:shape coordorigin="534,15498" coordsize="595,595" filled="f" path="m534,15796l535,15772,538,15748,542,15725,549,15702,557,15680,567,15659,578,15639,591,15620,605,15602,621,15586,638,15570,655,15556,674,15543,694,15532,715,15522,737,15514,760,15507,783,15502,807,15499,831,15498,856,15499,880,15502,903,15507,925,15514,947,15522,968,15532,988,15543,1007,15556,1025,15570,1042,15586,1057,15602,1071,15620,1084,15639,1096,15659,1106,15680,1114,15702,1120,15725,1125,15748,1128,15772,1129,15796,1128,15820,1125,15844,1120,15868,1114,15890,1106,15912,1096,15933,1084,15953,1071,15972,1057,15990,1042,16007,1025,16022,1007,16036,988,16049,968,16060,947,16070,925,16079,903,16085,880,16090,856,16093,831,16094,807,16093,783,16090,760,16085,737,16079,715,16070,694,16060,674,16049,655,16036,638,16022,621,16007,605,15990,591,15972,578,15953,567,15933,557,15912,549,15890,542,15868,538,15844,535,15820,534,15796xe" strokecolor="#000000" stroked="t" strokeweight="0.24pt" style="position:absolute;left:534;top:15498;width:595;height:595">
              <v:path arrowok="t"/>
            </v:shape>
            <v:shape coordorigin="831,15498" coordsize="0,595" filled="f" path="m831,15498l831,16094e" strokecolor="#000000" stroked="t" strokeweight="0.5pt" style="position:absolute;left:831;top:15498;width:0;height:595">
              <v:path arrowok="t"/>
            </v:shape>
            <v:shape coordorigin="534,15796" coordsize="595,0" filled="f" path="m534,15796l1129,15796e" strokecolor="#000000" stroked="t" strokeweight="0.5pt" style="position:absolute;left:534;top:15796;width:595;height:0">
              <v:path arrowok="t"/>
            </v:shape>
            <v:shape coordorigin="454,14910" coordsize="10998,255" fillcolor="#FFFFFF" filled="t" path="m454,15165l11452,15165,11452,14910,454,14910,454,15165xe" stroked="f" style="position:absolute;left:454;top:14910;width:10998;height:255">
              <v:path arrowok="t"/>
              <v:fill/>
            </v:shape>
            <v:shape coordorigin="454,14910" coordsize="10998,255" filled="f" path="m454,15165l11452,15165,11452,14910,454,14910,454,15165xe" strokecolor="#000000" stroked="t" strokeweight="0.72pt" style="position:absolute;left:454;top:14910;width:10998;height:255">
              <v:path arrowok="t"/>
            </v:shape>
            <v:shape coordorigin="1145,15520" coordsize="1644,652" fillcolor="#FFFFFF" filled="t" path="m1145,16172l2789,16172,2789,15520,1145,15520,1145,16172xe" stroked="f" style="position:absolute;left:1145;top:15520;width:1644;height:652">
              <v:path arrowok="t"/>
              <v:fill/>
            </v:shape>
            <v:shape coordorigin="3668,16203" coordsize="273,0" filled="f" path="m3941,16203l3668,16203e" strokecolor="#0000FF" stroked="t" strokeweight="0.72pt" style="position:absolute;left:3668;top:16203;width:273;height:0">
              <v:path arrowok="t"/>
              <v:stroke dashstyle="dash"/>
            </v:shape>
            <v:shape coordorigin="5097,16085" coordsize="55,15" filled="f" path="m5152,16100l5097,16085e" strokecolor="#000000" stroked="t" strokeweight="0.72pt" style="position:absolute;left:5097;top:16085;width:55;height:15">
              <v:path arrowok="t"/>
            </v:shape>
            <v:shape coordorigin="4972,16085" coordsize="125,72" filled="f" path="m5097,16085l4972,16157,5097,16085e" strokecolor="#000000" stroked="t" strokeweight="0.72pt" style="position:absolute;left:4972;top:16085;width:125;height:72">
              <v:path arrowok="t"/>
            </v:shape>
            <v:shape coordorigin="5097,16030" coordsize="15,55" filled="f" path="m5097,16085l5112,16030e" strokecolor="#000000" stroked="t" strokeweight="0.72pt" style="position:absolute;left:5097;top:16030;width:15;height:55">
              <v:path arrowok="t"/>
            </v:shape>
            <v:shape coordorigin="5097,16085" coordsize="55,15" filled="f" path="m5152,16100l5097,16085e" strokecolor="#000000" stroked="t" strokeweight="0.72pt" style="position:absolute;left:5097;top:16085;width:55;height:15">
              <v:path arrowok="t"/>
            </v:shape>
            <v:shape coordorigin="4972,16085" coordsize="125,72" filled="f" path="m5097,16085l4972,16157,5097,16085e" strokecolor="#000000" stroked="t" strokeweight="0.72pt" style="position:absolute;left:4972;top:16085;width:125;height:72">
              <v:path arrowok="t"/>
            </v:shape>
            <v:shape coordorigin="5097,16030" coordsize="15,55" filled="f" path="m5097,16085l5112,16030e" strokecolor="#000000" stroked="t" strokeweight="0.72pt" style="position:absolute;left:5097;top:16030;width:15;height:55">
              <v:path arrowok="t"/>
            </v:shape>
            <v:shape coordorigin="5036,15807" coordsize="57,23" filled="f" path="m5093,15829l5036,15807,5036,15807e" strokecolor="#000000" stroked="t" strokeweight="0.72pt" style="position:absolute;left:5036;top:15807;width:57;height:23">
              <v:path arrowok="t"/>
            </v:shape>
            <v:shape coordorigin="5070,15869" coordsize="44,0" filled="f" path="m5070,15869l5114,15869e" strokecolor="#000000" stroked="t" strokeweight="0.72pt" style="position:absolute;left:5070;top:15869;width:44;height:0">
              <v:path arrowok="t"/>
            </v:shape>
            <v:shape coordorigin="5036,15807" coordsize="57,23" filled="f" path="m5093,15829l5036,15807,5036,15807e" strokecolor="#000000" stroked="t" strokeweight="0.72pt" style="position:absolute;left:5036;top:15807;width:57;height:23">
              <v:path arrowok="t"/>
            </v:shape>
            <v:shape coordorigin="5093,15829" coordsize="0,71" filled="f" path="m5093,15829l5093,15900e" strokecolor="#000000" stroked="t" strokeweight="1.13pt" style="position:absolute;left:5093;top:15829;width:0;height:71">
              <v:path arrowok="t"/>
            </v:shape>
            <v:shape coordorigin="5070,15869" coordsize="44,0" filled="f" path="m5070,15869l5114,15869e" strokecolor="#000000" stroked="t" strokeweight="0.72pt" style="position:absolute;left:5070;top:15869;width:44;height:0">
              <v:path arrowok="t"/>
            </v:shape>
            <v:shape style="position:absolute;left:4927;top:15627;width:69;height:69" type="#_x0000_t75">
              <v:imagedata o:title="" r:id="rId4"/>
            </v:shape>
            <v:shape coordorigin="4927,15627" coordsize="69,69" filled="f" path="m4927,15662l4934,15641,4951,15629,4961,15627,4982,15634,4994,15652,4996,15662,4989,15683,4971,15695,4961,15696,4940,15689,4928,15672,4927,15662xe" strokecolor="#000000" stroked="t" strokeweight="0.24pt" style="position:absolute;left:4927;top:15627;width:69;height:69">
              <v:path arrowok="t"/>
            </v:shape>
            <v:shape coordorigin="4821,15562" coordsize="11,42" filled="f" path="m4821,15562l4832,15604e" strokecolor="#000000" stroked="t" strokeweight="0.72pt" style="position:absolute;left:4821;top:15562;width:11;height:42">
              <v:path arrowok="t"/>
            </v:shape>
            <v:shape coordorigin="4832,15604" coordsize="95,55" filled="f" path="m4832,15604l4927,15658e" strokecolor="#000000" stroked="t" strokeweight="0.72pt" style="position:absolute;left:4832;top:15604;width:95;height:55">
              <v:path arrowok="t"/>
            </v:shape>
            <v:shape coordorigin="4791,15604" coordsize="42,11" filled="f" path="m4832,15604l4791,15615e" strokecolor="#000000" stroked="t" strokeweight="0.72pt" style="position:absolute;left:4791;top:15604;width:42;height:11">
              <v:path arrowok="t"/>
            </v:shape>
            <v:shape coordorigin="4821,15562" coordsize="11,42" filled="f" path="m4821,15562l4832,15604e" strokecolor="#000000" stroked="t" strokeweight="0.72pt" style="position:absolute;left:4821;top:15562;width:11;height:42">
              <v:path arrowok="t"/>
            </v:shape>
            <v:shape coordorigin="4832,15604" coordsize="95,55" filled="f" path="m4832,15604l4927,15658e" strokecolor="#000000" stroked="t" strokeweight="0.72pt" style="position:absolute;left:4832;top:15604;width:95;height:55">
              <v:path arrowok="t"/>
            </v:shape>
            <v:shape coordorigin="4791,15604" coordsize="42,11" filled="f" path="m4832,15604l4791,15615e" strokecolor="#000000" stroked="t" strokeweight="0.72pt" style="position:absolute;left:4791;top:15604;width:42;height:11">
              <v:path arrowok="t"/>
            </v:shape>
            <v:shape coordorigin="4996,15662" coordsize="57,0" filled="f" path="m4996,15662l5052,15662e" strokecolor="#000000" stroked="t" strokeweight="0.72pt" style="position:absolute;left:4996;top:15662;width:57;height:0">
              <v:path arrowok="t"/>
            </v:shape>
            <v:shape coordorigin="5079,15662" coordsize="91,0" filled="f" path="m5079,15662l5170,15662e" strokecolor="#000000" stroked="t" strokeweight="0.72pt" style="position:absolute;left:5079;top:15662;width:91;height:0">
              <v:path arrowok="t"/>
            </v:shape>
            <v:shape style="position:absolute;left:4927;top:15627;width:69;height:69" type="#_x0000_t75">
              <v:imagedata o:title="" r:id="rId5"/>
            </v:shape>
            <v:shape coordorigin="4927,15627" coordsize="69,69" filled="f" path="m4927,15662l4934,15641,4951,15629,4961,15627,4982,15634,4994,15652,4996,15662,4989,15683,4971,15695,4961,15696,4940,15689,4928,15672,4927,15662xe" strokecolor="#000000" stroked="t" strokeweight="0.24pt" style="position:absolute;left:4927;top:15627;width:69;height:69">
              <v:path arrowok="t"/>
            </v:shape>
            <v:shape coordorigin="4821,15562" coordsize="11,42" filled="f" path="m4821,15562l4832,15604e" strokecolor="#000000" stroked="t" strokeweight="0.72pt" style="position:absolute;left:4821;top:15562;width:11;height:42">
              <v:path arrowok="t"/>
            </v:shape>
            <v:shape coordorigin="4832,15604" coordsize="95,55" filled="f" path="m4832,15604l4927,15658e" strokecolor="#000000" stroked="t" strokeweight="0.72pt" style="position:absolute;left:4832;top:15604;width:95;height:55">
              <v:path arrowok="t"/>
            </v:shape>
            <v:shape coordorigin="4791,15604" coordsize="42,11" filled="f" path="m4832,15604l4791,15615e" strokecolor="#000000" stroked="t" strokeweight="0.72pt" style="position:absolute;left:4791;top:15604;width:42;height:11">
              <v:path arrowok="t"/>
            </v:shape>
            <v:shape coordorigin="4996,15662" coordsize="57,0" filled="f" path="m4996,15662l5052,15662e" strokecolor="#000000" stroked="t" strokeweight="0.72pt" style="position:absolute;left:4996;top:15662;width:57;height:0">
              <v:path arrowok="t"/>
            </v:shape>
            <v:shape coordorigin="5079,15662" coordsize="91,0" filled="f" path="m5079,15662l5170,15662e" strokecolor="#000000" stroked="t" strokeweight="0.72pt" style="position:absolute;left:5079;top:15662;width:91;height:0">
              <v:path arrowok="t"/>
            </v:shape>
            <v:shape style="position:absolute;left:4944;top:16234;width:170;height:170" type="#_x0000_t75">
              <v:imagedata o:title="" r:id="rId6"/>
            </v:shape>
            <v:shape coordorigin="4944,16234" coordsize="170,170" filled="f" path="m4944,16319l4947,16296,4955,16276,4968,16259,4986,16246,5006,16237,5028,16234,5029,16234,5051,16237,5071,16246,5089,16259,5102,16276,5111,16296,5114,16319,5114,16319,5111,16342,5102,16362,5089,16379,5072,16392,5052,16401,5029,16404,5029,16404,5006,16401,4986,16393,4969,16379,4955,16362,4947,16342,4944,16319,4944,16319xe" strokecolor="#000000" stroked="t" strokeweight="0.24pt" style="position:absolute;left:4944;top:16234;width:170;height:170">
              <v:path arrowok="t"/>
            </v:shape>
            <v:shape coordorigin="3741,15606" coordsize="154,146" fillcolor="#FFFFFF" filled="t" path="m3794,15747l3814,15752,3834,15752,3852,15746,3868,15737,3882,15724,3891,15707,3896,15687,3894,15668,3888,15650,3878,15634,3863,15621,3845,15611,3823,15606,3803,15606,3785,15612,3768,15621,3755,15634,3746,15651,3741,15671,3742,15690,3749,15708,3759,15724,3774,15737,3792,15747,3794,15747xe" stroked="f" style="position:absolute;left:3741;top:15606;width:154;height:146">
              <v:path arrowok="t"/>
              <v:fill/>
            </v:shape>
            <v:shape coordorigin="3741,15606" coordsize="154,146" filled="f" path="m3794,15747l3814,15752,3834,15752,3852,15746,3868,15737,3882,15724,3891,15707,3896,15687,3894,15668,3888,15650,3878,15634,3863,15621,3845,15611,3823,15606,3803,15606,3785,15612,3768,15621,3755,15634,3746,15651,3741,15671,3742,15690,3749,15708,3759,15724,3774,15737,3792,15747,3794,15747xe" strokecolor="#0000CC" stroked="t" strokeweight="1.2pt" style="position:absolute;left:3741;top:15606;width:154;height:146">
              <v:path arrowok="t"/>
            </v:shape>
            <v:shape coordorigin="3793,15656" coordsize="50,47" fillcolor="#0000CC" filled="t" path="m3809,15703l3829,15703,3842,15690,3843,15688,3842,15670,3827,15657,3826,15656,3806,15656,3793,15669,3793,15670,3793,15689,3807,15702,3809,15703xe" stroked="f" style="position:absolute;left:3793;top:15656;width:50;height:47">
              <v:path arrowok="t"/>
              <v:fill/>
            </v:shape>
            <v:shape coordorigin="3793,15656" coordsize="50,47" filled="f" path="m3809,15703l3829,15703,3842,15690,3843,15688,3842,15670,3827,15657,3826,15656,3806,15656,3793,15669,3793,15670,3793,15689,3807,15702,3809,15703xe" strokecolor="#0000CC" stroked="t" strokeweight="1.2pt" style="position:absolute;left:3793;top:15656;width:50;height:47">
              <v:path arrowok="t"/>
            </v:shape>
            <v:shape coordorigin="3741,15606" coordsize="154,146" fillcolor="#FFFFFF" filled="t" path="m3794,15747l3814,15752,3834,15752,3852,15746,3868,15737,3882,15724,3891,15707,3896,15687,3894,15668,3888,15650,3878,15634,3863,15621,3845,15611,3823,15606,3803,15606,3785,15612,3768,15621,3755,15634,3746,15651,3741,15671,3742,15690,3749,15708,3759,15724,3774,15737,3792,15747,3794,15747xe" stroked="f" style="position:absolute;left:3741;top:15606;width:154;height:146">
              <v:path arrowok="t"/>
              <v:fill/>
            </v:shape>
            <v:shape coordorigin="3741,15606" coordsize="154,146" filled="f" path="m3794,15747l3814,15752,3834,15752,3852,15746,3868,15737,3882,15724,3891,15707,3896,15687,3894,15668,3888,15650,3878,15634,3863,15621,3845,15611,3823,15606,3803,15606,3785,15612,3768,15621,3755,15634,3746,15651,3741,15671,3742,15690,3749,15708,3759,15724,3774,15737,3792,15747,3794,15747xe" strokecolor="#0000CC" stroked="t" strokeweight="1.2pt" style="position:absolute;left:3741;top:15606;width:154;height:146">
              <v:path arrowok="t"/>
            </v:shape>
            <v:shape coordorigin="3793,15656" coordsize="50,47" fillcolor="#0000CC" filled="t" path="m3809,15703l3829,15703,3842,15690,3843,15688,3842,15670,3827,15657,3826,15656,3806,15656,3793,15669,3793,15670,3793,15689,3807,15702,3809,15703xe" stroked="f" style="position:absolute;left:3793;top:15656;width:50;height:47">
              <v:path arrowok="t"/>
              <v:fill/>
            </v:shape>
            <v:shape coordorigin="3793,15656" coordsize="50,47" filled="f" path="m3809,15703l3829,15703,3842,15690,3843,15688,3842,15670,3827,15657,3826,15656,3806,15656,3793,15669,3793,15670,3793,15689,3807,15702,3809,15703xe" strokecolor="#0000CC" stroked="t" strokeweight="1.2pt" style="position:absolute;left:3793;top:15656;width:50;height:47">
              <v:path arrowok="t"/>
            </v:shape>
            <v:shape coordorigin="2421,15614" coordsize="181,180" fillcolor="#FFFFFF" filled="t" path="m2481,15789l2500,15794,2520,15794,2538,15790,2556,15783,2571,15772,2585,15758,2595,15741,2597,15735,2602,15715,2602,15696,2598,15677,2591,15660,2580,15644,2565,15631,2548,15621,2523,15614,2503,15614,2485,15617,2467,15625,2452,15636,2438,15650,2428,15667,2426,15673,2421,15692,2421,15712,2425,15731,2432,15748,2443,15764,2458,15777,2475,15787,2481,15789xe" stroked="f" style="position:absolute;left:2421;top:15614;width:181;height:180">
              <v:path arrowok="t"/>
              <v:fill/>
            </v:shape>
            <v:shape coordorigin="2421,15614" coordsize="181,180" filled="f" path="m2481,15789l2500,15794,2520,15794,2538,15790,2556,15783,2571,15772,2585,15758,2595,15741,2597,15735,2602,15715,2602,15696,2598,15677,2591,15660,2580,15644,2565,15631,2548,15621,2523,15614,2503,15614,2485,15617,2467,15625,2452,15636,2438,15650,2428,15667,2426,15673,2421,15692,2421,15712,2425,15731,2432,15748,2443,15764,2458,15777,2475,15787,2481,15789xe" strokecolor="#000000" stroked="t" strokeweight="1.2pt" style="position:absolute;left:2421;top:15614;width:181;height:180">
              <v:path arrowok="t"/>
            </v:shape>
            <v:shape coordorigin="2481,15675" coordsize="59,59" fillcolor="#000000" filled="t" path="m2521,15675l2502,15675,2486,15685,2481,15694,2481,15713,2491,15729,2500,15733,2519,15734,2535,15723,2540,15715,2540,15696,2530,15680,2521,15675xe" stroked="f" style="position:absolute;left:2481;top:15675;width:59;height:59">
              <v:path arrowok="t"/>
              <v:fill/>
            </v:shape>
            <v:shape coordorigin="2481,15675" coordsize="59,59" filled="f" path="m2521,15675l2530,15680,2540,15696,2540,15715,2535,15723,2519,15734,2500,15733,2491,15729,2481,15713,2481,15694,2486,15685,2502,15675,2521,15675xe" strokecolor="#000000" stroked="t" strokeweight="1.2pt" style="position:absolute;left:2481;top:15675;width:59;height:59">
              <v:path arrowok="t"/>
            </v:shape>
            <v:shape coordorigin="2421,15614" coordsize="181,180" fillcolor="#FFFFFF" filled="t" path="m2481,15789l2500,15794,2520,15794,2538,15790,2556,15783,2571,15772,2585,15758,2595,15741,2597,15735,2602,15715,2602,15696,2598,15677,2591,15660,2580,15644,2565,15631,2548,15621,2523,15614,2503,15614,2485,15617,2467,15625,2452,15636,2438,15650,2428,15667,2426,15673,2421,15692,2421,15712,2425,15731,2432,15748,2443,15764,2458,15777,2475,15787,2481,15789xe" stroked="f" style="position:absolute;left:2421;top:15614;width:181;height:180">
              <v:path arrowok="t"/>
              <v:fill/>
            </v:shape>
            <v:shape coordorigin="2421,15614" coordsize="181,180" filled="f" path="m2481,15789l2500,15794,2520,15794,2538,15790,2556,15783,2571,15772,2585,15758,2595,15741,2597,15735,2602,15715,2602,15696,2598,15677,2591,15660,2580,15644,2565,15631,2548,15621,2523,15614,2503,15614,2485,15617,2467,15625,2452,15636,2438,15650,2428,15667,2426,15673,2421,15692,2421,15712,2425,15731,2432,15748,2443,15764,2458,15777,2475,15787,2481,15789xe" strokecolor="#000000" stroked="t" strokeweight="1.2pt" style="position:absolute;left:2421;top:15614;width:181;height:180">
              <v:path arrowok="t"/>
            </v:shape>
            <v:shape coordorigin="2481,15675" coordsize="59,59" fillcolor="#000000" filled="t" path="m2521,15675l2502,15675,2486,15685,2481,15694,2481,15713,2491,15729,2500,15733,2519,15734,2535,15723,2540,15715,2540,15696,2530,15680,2521,15675xe" stroked="f" style="position:absolute;left:2481;top:15675;width:59;height:59">
              <v:path arrowok="t"/>
              <v:fill/>
            </v:shape>
            <v:shape coordorigin="2481,15675" coordsize="59,59" filled="f" path="m2521,15675l2530,15680,2540,15696,2540,15715,2535,15723,2519,15734,2500,15733,2491,15729,2481,15713,2481,15694,2486,15685,2502,15675,2521,15675xe" strokecolor="#000000" stroked="t" strokeweight="1.2pt" style="position:absolute;left:2481;top:15675;width:59;height:59">
              <v:path arrowok="t"/>
            </v:shape>
            <w10:wrap type="none"/>
          </v:group>
        </w:pict>
      </w:r>
      <w:r>
        <w:rPr>
          <w:sz w:val="9"/>
          <w:szCs w:val="9"/>
        </w:rPr>
      </w:r>
    </w:p>
    <w:tbl>
      <w:tblPr>
        <w:tblW w:type="auto" w:w="0"/>
        <w:tblLook w:val="01E0"/>
        <w:jc w:val="left"/>
        <w:tblInd w:type="dxa" w:w="92"/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/>
      <w:tr>
        <w:trPr>
          <w:trHeight w:hRule="exact" w:val="14966"/>
        </w:trPr>
        <w:tc>
          <w:tcPr>
            <w:tcW w:type="dxa" w:w="11186"/>
            <w:gridSpan w:val="6"/>
            <w:tcBorders>
              <w:top w:color="000000" w:space="0" w:sz="6" w:val="single"/>
              <w:left w:color="000000" w:space="0" w:sz="6" w:val="single"/>
              <w:bottom w:color="000000" w:space="0" w:sz="10" w:val="single"/>
              <w:right w:color="000000" w:space="0" w:sz="6" w:val="single"/>
            </w:tcBorders>
          </w:tcPr>
          <w:p>
            <w:pPr>
              <w:rPr>
                <w:sz w:val="19"/>
                <w:szCs w:val="19"/>
              </w:rPr>
              <w:jc w:val="left"/>
              <w:spacing w:before="6" w:line="180" w:lineRule="exact"/>
            </w:pPr>
            <w:r>
              <w:rPr>
                <w:sz w:val="19"/>
                <w:szCs w:val="19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sz w:val="20"/>
                <w:szCs w:val="20"/>
              </w:rPr>
              <w:jc w:val="left"/>
              <w:spacing w:line="200" w:lineRule="exact"/>
            </w:pPr>
            <w:r>
              <w:rPr>
                <w:sz w:val="20"/>
                <w:szCs w:val="20"/>
              </w:rPr>
            </w:r>
          </w:p>
          <w:p>
            <w:pPr>
              <w:rPr>
                <w:rFonts w:ascii="Arial" w:cs="Arial" w:eastAsia="Arial" w:hAnsi="Arial"/>
                <w:sz w:val="12"/>
                <w:szCs w:val="12"/>
              </w:rPr>
              <w:jc w:val="center"/>
              <w:ind w:left="4867" w:right="4866"/>
            </w:pPr>
            <w:r>
              <w:rPr>
                <w:rFonts w:ascii="Arial" w:cs="Arial" w:eastAsia="Arial" w:hAnsi="Arial"/>
                <w:spacing w:val="-1"/>
                <w:w w:val="100"/>
                <w:sz w:val="12"/>
                <w:szCs w:val="12"/>
              </w:rPr>
              <w:t>K</w:t>
            </w:r>
            <w:r>
              <w:rPr>
                <w:rFonts w:ascii="Arial" w:cs="Arial" w:eastAsia="Arial" w:hAnsi="Arial"/>
                <w:spacing w:val="1"/>
                <w:w w:val="100"/>
                <w:sz w:val="12"/>
                <w:szCs w:val="12"/>
              </w:rPr>
              <w:t>E</w:t>
            </w:r>
            <w:r>
              <w:rPr>
                <w:rFonts w:ascii="Arial" w:cs="Arial" w:eastAsia="Arial" w:hAnsi="Arial"/>
                <w:spacing w:val="-1"/>
                <w:w w:val="100"/>
                <w:sz w:val="12"/>
                <w:szCs w:val="12"/>
              </w:rPr>
              <w:t>T</w:t>
            </w:r>
            <w:r>
              <w:rPr>
                <w:rFonts w:ascii="Arial" w:cs="Arial" w:eastAsia="Arial" w:hAnsi="Arial"/>
                <w:spacing w:val="1"/>
                <w:w w:val="100"/>
                <w:sz w:val="12"/>
                <w:szCs w:val="12"/>
              </w:rPr>
              <w:t>E</w:t>
            </w:r>
            <w:r>
              <w:rPr>
                <w:rFonts w:ascii="Arial" w:cs="Arial" w:eastAsia="Arial" w:hAnsi="Arial"/>
                <w:spacing w:val="0"/>
                <w:w w:val="100"/>
                <w:sz w:val="12"/>
                <w:szCs w:val="12"/>
              </w:rPr>
              <w:t>R</w:t>
            </w:r>
            <w:r>
              <w:rPr>
                <w:rFonts w:ascii="Arial" w:cs="Arial" w:eastAsia="Arial" w:hAnsi="Arial"/>
                <w:spacing w:val="-1"/>
                <w:w w:val="100"/>
                <w:sz w:val="12"/>
                <w:szCs w:val="12"/>
              </w:rPr>
              <w:t>A</w:t>
            </w:r>
            <w:r>
              <w:rPr>
                <w:rFonts w:ascii="Arial" w:cs="Arial" w:eastAsia="Arial" w:hAnsi="Arial"/>
                <w:spacing w:val="0"/>
                <w:w w:val="100"/>
                <w:sz w:val="12"/>
                <w:szCs w:val="12"/>
              </w:rPr>
              <w:t>NG</w:t>
            </w:r>
            <w:r>
              <w:rPr>
                <w:rFonts w:ascii="Arial" w:cs="Arial" w:eastAsia="Arial" w:hAnsi="Arial"/>
                <w:spacing w:val="-1"/>
                <w:w w:val="100"/>
                <w:sz w:val="12"/>
                <w:szCs w:val="12"/>
              </w:rPr>
              <w:t>A</w:t>
            </w:r>
            <w:r>
              <w:rPr>
                <w:rFonts w:ascii="Arial" w:cs="Arial" w:eastAsia="Arial" w:hAnsi="Arial"/>
                <w:spacing w:val="0"/>
                <w:w w:val="100"/>
                <w:sz w:val="12"/>
                <w:szCs w:val="12"/>
              </w:rPr>
              <w:t>N</w:t>
            </w:r>
            <w:r>
              <w:rPr>
                <w:rFonts w:ascii="Arial" w:cs="Arial" w:eastAsia="Arial" w:hAnsi="Arial"/>
                <w:spacing w:val="0"/>
                <w:w w:val="100"/>
                <w:sz w:val="12"/>
                <w:szCs w:val="12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sz w:val="12"/>
                <w:szCs w:val="12"/>
              </w:rPr>
              <w:t>G</w:t>
            </w:r>
            <w:r>
              <w:rPr>
                <w:rFonts w:ascii="Arial" w:cs="Arial" w:eastAsia="Arial" w:hAnsi="Arial"/>
                <w:spacing w:val="2"/>
                <w:w w:val="100"/>
                <w:sz w:val="12"/>
                <w:szCs w:val="12"/>
              </w:rPr>
              <w:t>A</w:t>
            </w:r>
            <w:r>
              <w:rPr>
                <w:rFonts w:ascii="Arial" w:cs="Arial" w:eastAsia="Arial" w:hAnsi="Arial"/>
                <w:spacing w:val="-2"/>
                <w:w w:val="100"/>
                <w:sz w:val="12"/>
                <w:szCs w:val="12"/>
              </w:rPr>
              <w:t>M</w:t>
            </w:r>
            <w:r>
              <w:rPr>
                <w:rFonts w:ascii="Arial" w:cs="Arial" w:eastAsia="Arial" w:hAnsi="Arial"/>
                <w:spacing w:val="1"/>
                <w:w w:val="100"/>
                <w:sz w:val="12"/>
                <w:szCs w:val="12"/>
              </w:rPr>
              <w:t>B</w:t>
            </w:r>
            <w:r>
              <w:rPr>
                <w:rFonts w:ascii="Arial" w:cs="Arial" w:eastAsia="Arial" w:hAnsi="Arial"/>
                <w:spacing w:val="-1"/>
                <w:w w:val="100"/>
                <w:sz w:val="12"/>
                <w:szCs w:val="12"/>
              </w:rPr>
              <w:t>A</w:t>
            </w:r>
            <w:r>
              <w:rPr>
                <w:rFonts w:ascii="Arial" w:cs="Arial" w:eastAsia="Arial" w:hAnsi="Arial"/>
                <w:spacing w:val="0"/>
                <w:w w:val="100"/>
                <w:sz w:val="12"/>
                <w:szCs w:val="12"/>
              </w:rPr>
              <w:t>R</w:t>
            </w:r>
          </w:p>
        </w:tc>
      </w:tr>
      <w:tr>
        <w:trPr>
          <w:trHeight w:hRule="exact" w:val="246"/>
        </w:trPr>
        <w:tc>
          <w:tcPr>
            <w:tcW w:type="dxa" w:w="6310"/>
            <w:vMerge w:val="restart"/>
            <w:tcBorders>
              <w:top w:color="auto" w:space="0" w:sz="6" w:val="nil"/>
              <w:left w:color="000000" w:space="0" w:sz="6" w:val="single"/>
              <w:right w:color="000000" w:space="0" w:sz="10" w:val="single"/>
            </w:tcBorders>
          </w:tcPr>
          <w:p>
            <w:pPr>
              <w:rPr>
                <w:sz w:val="26"/>
                <w:szCs w:val="26"/>
              </w:rPr>
              <w:jc w:val="left"/>
              <w:spacing w:before="15" w:line="260" w:lineRule="exact"/>
            </w:pPr>
            <w:r>
              <w:rPr>
                <w:sz w:val="26"/>
                <w:szCs w:val="26"/>
              </w:rPr>
            </w:r>
          </w:p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right"/>
              <w:ind w:right="226"/>
            </w:pP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8"/>
                <w:szCs w:val="8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8"/>
                <w:szCs w:val="8"/>
              </w:rPr>
              <w:t>          </w:t>
            </w:r>
            <w:r>
              <w:rPr>
                <w:rFonts w:ascii="Calibri" w:cs="Calibri" w:eastAsia="Calibri" w:hAnsi="Calibri"/>
                <w:spacing w:val="11"/>
                <w:w w:val="100"/>
                <w:position w:val="1"/>
                <w:sz w:val="8"/>
                <w:szCs w:val="8"/>
              </w:rPr>
              <w:t> </w:t>
            </w:r>
            <w:r>
              <w:rPr>
                <w:rFonts w:ascii="Calibri" w:cs="Calibri" w:eastAsia="Calibri" w:hAnsi="Calibri"/>
                <w:spacing w:val="0"/>
                <w:w w:val="100"/>
                <w:position w:val="2"/>
                <w:sz w:val="8"/>
                <w:szCs w:val="8"/>
              </w:rPr>
              <w:t>B</w:t>
            </w:r>
            <w:r>
              <w:rPr>
                <w:rFonts w:ascii="Calibri" w:cs="Calibri" w:eastAsia="Calibri" w:hAnsi="Calibri"/>
                <w:spacing w:val="0"/>
                <w:w w:val="100"/>
                <w:position w:val="2"/>
                <w:sz w:val="8"/>
                <w:szCs w:val="8"/>
              </w:rPr>
              <w:t>                  </w:t>
            </w:r>
            <w:r>
              <w:rPr>
                <w:rFonts w:ascii="Calibri" w:cs="Calibri" w:eastAsia="Calibri" w:hAnsi="Calibri"/>
                <w:spacing w:val="7"/>
                <w:w w:val="100"/>
                <w:position w:val="2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-2"/>
                <w:sz w:val="8"/>
                <w:szCs w:val="8"/>
              </w:rPr>
              <w:t>A</w:t>
            </w:r>
            <w:r>
              <w:rPr>
                <w:rFonts w:ascii="Arial" w:cs="Arial" w:eastAsia="Arial" w:hAnsi="Arial"/>
                <w:spacing w:val="0"/>
                <w:w w:val="100"/>
                <w:position w:val="-2"/>
                <w:sz w:val="8"/>
                <w:szCs w:val="8"/>
              </w:rPr>
              <w:t>  </w:t>
            </w:r>
            <w:r>
              <w:rPr>
                <w:rFonts w:ascii="Arial" w:cs="Arial" w:eastAsia="Arial" w:hAnsi="Arial"/>
                <w:spacing w:val="0"/>
                <w:w w:val="100"/>
                <w:position w:val="-2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-2"/>
                <w:sz w:val="8"/>
                <w:szCs w:val="8"/>
              </w:rPr>
              <w:t>:</w:t>
            </w:r>
            <w:r>
              <w:rPr>
                <w:rFonts w:ascii="Arial" w:cs="Arial" w:eastAsia="Arial" w:hAnsi="Arial"/>
                <w:spacing w:val="1"/>
                <w:w w:val="100"/>
                <w:position w:val="-2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-2"/>
                <w:sz w:val="8"/>
                <w:szCs w:val="8"/>
              </w:rPr>
              <w:t>N</w:t>
            </w:r>
            <w:r>
              <w:rPr>
                <w:rFonts w:ascii="Arial" w:cs="Arial" w:eastAsia="Arial" w:hAnsi="Arial"/>
                <w:spacing w:val="1"/>
                <w:w w:val="100"/>
                <w:position w:val="-2"/>
                <w:sz w:val="8"/>
                <w:szCs w:val="8"/>
              </w:rPr>
              <w:t>O</w:t>
            </w:r>
            <w:r>
              <w:rPr>
                <w:rFonts w:ascii="Arial" w:cs="Arial" w:eastAsia="Arial" w:hAnsi="Arial"/>
                <w:spacing w:val="-1"/>
                <w:w w:val="100"/>
                <w:position w:val="-2"/>
                <w:sz w:val="8"/>
                <w:szCs w:val="8"/>
              </w:rPr>
              <w:t>M</w:t>
            </w:r>
            <w:r>
              <w:rPr>
                <w:rFonts w:ascii="Arial" w:cs="Arial" w:eastAsia="Arial" w:hAnsi="Arial"/>
                <w:spacing w:val="1"/>
                <w:w w:val="100"/>
                <w:position w:val="-2"/>
                <w:sz w:val="8"/>
                <w:szCs w:val="8"/>
              </w:rPr>
              <w:t>O</w:t>
            </w:r>
            <w:r>
              <w:rPr>
                <w:rFonts w:ascii="Arial" w:cs="Arial" w:eastAsia="Arial" w:hAnsi="Arial"/>
                <w:spacing w:val="0"/>
                <w:w w:val="100"/>
                <w:position w:val="-2"/>
                <w:sz w:val="8"/>
                <w:szCs w:val="8"/>
              </w:rPr>
              <w:t>R</w:t>
            </w:r>
            <w:r>
              <w:rPr>
                <w:rFonts w:ascii="Arial" w:cs="Arial" w:eastAsia="Arial" w:hAnsi="Arial"/>
                <w:spacing w:val="-1"/>
                <w:w w:val="100"/>
                <w:position w:val="-2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-2"/>
                <w:sz w:val="8"/>
                <w:szCs w:val="8"/>
              </w:rPr>
              <w:t>TIANG</w:t>
            </w:r>
            <w:r>
              <w:rPr>
                <w:rFonts w:ascii="Arial" w:cs="Arial" w:eastAsia="Arial" w:hAnsi="Arial"/>
                <w:spacing w:val="0"/>
                <w:w w:val="100"/>
                <w:position w:val="-2"/>
                <w:sz w:val="8"/>
                <w:szCs w:val="8"/>
              </w:rPr>
              <w:t>                             </w:t>
            </w:r>
            <w:r>
              <w:rPr>
                <w:rFonts w:ascii="Arial" w:cs="Arial" w:eastAsia="Arial" w:hAnsi="Arial"/>
                <w:spacing w:val="7"/>
                <w:w w:val="100"/>
                <w:position w:val="-2"/>
                <w:sz w:val="8"/>
                <w:szCs w:val="8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spacing w:val="1"/>
                <w:w w:val="100"/>
                <w:position w:val="0"/>
                <w:sz w:val="10"/>
                <w:szCs w:val="10"/>
              </w:rPr>
              <w:t>I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NG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R</w:t>
            </w:r>
            <w:r>
              <w:rPr>
                <w:rFonts w:ascii="Calibri" w:cs="Calibri" w:eastAsia="Calibri" w:hAnsi="Calibri"/>
                <w:spacing w:val="-2"/>
                <w:w w:val="100"/>
                <w:position w:val="0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2"/>
                <w:w w:val="100"/>
                <w:position w:val="0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NG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                        </w:t>
            </w:r>
            <w:r>
              <w:rPr>
                <w:rFonts w:ascii="Calibri" w:cs="Calibri" w:eastAsia="Calibri" w:hAnsi="Calibri"/>
                <w:spacing w:val="19"/>
                <w:w w:val="100"/>
                <w:position w:val="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spacing w:val="1"/>
                <w:w w:val="100"/>
                <w:position w:val="1"/>
                <w:sz w:val="10"/>
                <w:szCs w:val="10"/>
              </w:rPr>
              <w:t>I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10"/>
                <w:szCs w:val="10"/>
              </w:rPr>
              <w:t>NG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-2"/>
                <w:w w:val="100"/>
                <w:position w:val="1"/>
                <w:sz w:val="10"/>
                <w:szCs w:val="10"/>
              </w:rPr>
              <w:t>B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10"/>
                <w:szCs w:val="10"/>
              </w:rPr>
              <w:t>RU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10"/>
                <w:szCs w:val="10"/>
              </w:rPr>
              <w:t>                            </w:t>
            </w:r>
            <w:r>
              <w:rPr>
                <w:rFonts w:ascii="Calibri" w:cs="Calibri" w:eastAsia="Calibri" w:hAnsi="Calibri"/>
                <w:spacing w:val="21"/>
                <w:w w:val="100"/>
                <w:position w:val="1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position w:val="0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NG</w:t>
            </w:r>
            <w:r>
              <w:rPr>
                <w:rFonts w:ascii="Calibri" w:cs="Calibri" w:eastAsia="Calibri" w:hAnsi="Calibri"/>
                <w:spacing w:val="-2"/>
                <w:w w:val="100"/>
                <w:position w:val="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2"/>
                <w:w w:val="100"/>
                <w:position w:val="0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-2"/>
                <w:w w:val="100"/>
                <w:position w:val="0"/>
                <w:sz w:val="10"/>
                <w:szCs w:val="10"/>
              </w:rPr>
              <w:t>K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UR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K</w:t>
            </w:r>
            <w:r>
              <w:rPr>
                <w:rFonts w:ascii="Calibri" w:cs="Calibri" w:eastAsia="Calibri" w:hAnsi="Calibri"/>
                <w:spacing w:val="-2"/>
                <w:w w:val="100"/>
                <w:position w:val="0"/>
                <w:sz w:val="10"/>
                <w:szCs w:val="10"/>
              </w:rPr>
              <w:t>O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N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R</w:t>
            </w:r>
            <w:r>
              <w:rPr>
                <w:rFonts w:ascii="Calibri" w:cs="Calibri" w:eastAsia="Calibri" w:hAnsi="Calibri"/>
                <w:spacing w:val="-1"/>
                <w:w w:val="100"/>
                <w:position w:val="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  <w:t>MAS</w:t>
            </w:r>
          </w:p>
          <w:p>
            <w:pPr>
              <w:rPr>
                <w:rFonts w:ascii="Arial" w:cs="Arial" w:eastAsia="Arial" w:hAnsi="Arial"/>
                <w:sz w:val="8"/>
                <w:szCs w:val="8"/>
              </w:rPr>
              <w:jc w:val="left"/>
              <w:spacing w:before="4"/>
              <w:ind w:left="971"/>
            </w:pPr>
            <w:r>
              <w:rPr>
                <w:rFonts w:ascii="Arial" w:cs="Arial" w:eastAsia="Arial" w:hAnsi="Arial"/>
                <w:spacing w:val="0"/>
                <w:w w:val="100"/>
                <w:sz w:val="8"/>
                <w:szCs w:val="8"/>
              </w:rPr>
              <w:t>B</w:t>
            </w:r>
            <w:r>
              <w:rPr>
                <w:rFonts w:ascii="Arial" w:cs="Arial" w:eastAsia="Arial" w:hAnsi="Arial"/>
                <w:spacing w:val="0"/>
                <w:w w:val="100"/>
                <w:sz w:val="8"/>
                <w:szCs w:val="8"/>
              </w:rPr>
              <w:t>  </w:t>
            </w:r>
            <w:r>
              <w:rPr>
                <w:rFonts w:ascii="Arial" w:cs="Arial" w:eastAsia="Arial" w:hAnsi="Arial"/>
                <w:spacing w:val="0"/>
                <w:w w:val="100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sz w:val="8"/>
                <w:szCs w:val="8"/>
              </w:rPr>
              <w:t>:</w:t>
            </w:r>
            <w:r>
              <w:rPr>
                <w:rFonts w:ascii="Arial" w:cs="Arial" w:eastAsia="Arial" w:hAnsi="Arial"/>
                <w:spacing w:val="1"/>
                <w:w w:val="100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-1"/>
                <w:w w:val="100"/>
                <w:sz w:val="8"/>
                <w:szCs w:val="8"/>
              </w:rPr>
              <w:t>J</w:t>
            </w:r>
            <w:r>
              <w:rPr>
                <w:rFonts w:ascii="Arial" w:cs="Arial" w:eastAsia="Arial" w:hAnsi="Arial"/>
                <w:spacing w:val="0"/>
                <w:w w:val="100"/>
                <w:sz w:val="8"/>
                <w:szCs w:val="8"/>
              </w:rPr>
              <w:t>E</w:t>
            </w:r>
            <w:r>
              <w:rPr>
                <w:rFonts w:ascii="Arial" w:cs="Arial" w:eastAsia="Arial" w:hAnsi="Arial"/>
                <w:spacing w:val="3"/>
                <w:w w:val="100"/>
                <w:sz w:val="8"/>
                <w:szCs w:val="8"/>
              </w:rPr>
              <w:t>N</w:t>
            </w:r>
            <w:r>
              <w:rPr>
                <w:rFonts w:ascii="Arial" w:cs="Arial" w:eastAsia="Arial" w:hAnsi="Arial"/>
                <w:spacing w:val="0"/>
                <w:w w:val="100"/>
                <w:sz w:val="8"/>
                <w:szCs w:val="8"/>
              </w:rPr>
              <w:t>IS</w:t>
            </w:r>
            <w:r>
              <w:rPr>
                <w:rFonts w:ascii="Arial" w:cs="Arial" w:eastAsia="Arial" w:hAnsi="Arial"/>
                <w:spacing w:val="-3"/>
                <w:w w:val="100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2"/>
                <w:w w:val="100"/>
                <w:sz w:val="8"/>
                <w:szCs w:val="8"/>
              </w:rPr>
              <w:t>T</w:t>
            </w:r>
            <w:r>
              <w:rPr>
                <w:rFonts w:ascii="Arial" w:cs="Arial" w:eastAsia="Arial" w:hAnsi="Arial"/>
                <w:spacing w:val="0"/>
                <w:w w:val="100"/>
                <w:sz w:val="8"/>
                <w:szCs w:val="8"/>
              </w:rPr>
              <w:t>IANG</w:t>
            </w:r>
            <w:r>
              <w:rPr>
                <w:rFonts w:ascii="Arial" w:cs="Arial" w:eastAsia="Arial" w:hAnsi="Arial"/>
                <w:spacing w:val="0"/>
                <w:w w:val="100"/>
                <w:sz w:val="8"/>
                <w:szCs w:val="8"/>
              </w:rPr>
            </w:r>
          </w:p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left"/>
              <w:spacing w:line="120" w:lineRule="exact"/>
              <w:ind w:left="333"/>
            </w:pPr>
            <w:r>
              <w:rPr>
                <w:rFonts w:ascii="Calibri" w:cs="Calibri" w:eastAsia="Calibri" w:hAnsi="Calibri"/>
                <w:spacing w:val="0"/>
                <w:w w:val="100"/>
                <w:position w:val="-2"/>
                <w:sz w:val="8"/>
                <w:szCs w:val="8"/>
              </w:rPr>
              <w:t>C</w:t>
            </w:r>
            <w:r>
              <w:rPr>
                <w:rFonts w:ascii="Calibri" w:cs="Calibri" w:eastAsia="Calibri" w:hAnsi="Calibri"/>
                <w:spacing w:val="0"/>
                <w:w w:val="100"/>
                <w:position w:val="-2"/>
                <w:sz w:val="8"/>
                <w:szCs w:val="8"/>
              </w:rPr>
              <w:t>          </w:t>
            </w:r>
            <w:r>
              <w:rPr>
                <w:rFonts w:ascii="Calibri" w:cs="Calibri" w:eastAsia="Calibri" w:hAnsi="Calibri"/>
                <w:spacing w:val="11"/>
                <w:w w:val="100"/>
                <w:position w:val="-2"/>
                <w:sz w:val="8"/>
                <w:szCs w:val="8"/>
              </w:rPr>
              <w:t> </w:t>
            </w:r>
            <w:r>
              <w:rPr>
                <w:rFonts w:ascii="Calibri" w:cs="Calibri" w:eastAsia="Calibri" w:hAnsi="Calibri"/>
                <w:spacing w:val="0"/>
                <w:w w:val="100"/>
                <w:position w:val="-1"/>
                <w:sz w:val="8"/>
                <w:szCs w:val="8"/>
              </w:rPr>
              <w:t>D</w:t>
            </w:r>
            <w:r>
              <w:rPr>
                <w:rFonts w:ascii="Calibri" w:cs="Calibri" w:eastAsia="Calibri" w:hAnsi="Calibri"/>
                <w:spacing w:val="0"/>
                <w:w w:val="100"/>
                <w:position w:val="-1"/>
                <w:sz w:val="8"/>
                <w:szCs w:val="8"/>
              </w:rPr>
              <w:t>                 </w:t>
            </w:r>
            <w:r>
              <w:rPr>
                <w:rFonts w:ascii="Calibri" w:cs="Calibri" w:eastAsia="Calibri" w:hAnsi="Calibri"/>
                <w:spacing w:val="12"/>
                <w:w w:val="100"/>
                <w:position w:val="-1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3"/>
                <w:sz w:val="8"/>
                <w:szCs w:val="8"/>
              </w:rPr>
              <w:t>C</w:t>
            </w:r>
            <w:r>
              <w:rPr>
                <w:rFonts w:ascii="Arial" w:cs="Arial" w:eastAsia="Arial" w:hAnsi="Arial"/>
                <w:spacing w:val="0"/>
                <w:w w:val="100"/>
                <w:position w:val="3"/>
                <w:sz w:val="8"/>
                <w:szCs w:val="8"/>
              </w:rPr>
              <w:t>  </w:t>
            </w:r>
            <w:r>
              <w:rPr>
                <w:rFonts w:ascii="Arial" w:cs="Arial" w:eastAsia="Arial" w:hAnsi="Arial"/>
                <w:spacing w:val="0"/>
                <w:w w:val="100"/>
                <w:position w:val="3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3"/>
                <w:sz w:val="8"/>
                <w:szCs w:val="8"/>
              </w:rPr>
              <w:t>:</w:t>
            </w:r>
            <w:r>
              <w:rPr>
                <w:rFonts w:ascii="Arial" w:cs="Arial" w:eastAsia="Arial" w:hAnsi="Arial"/>
                <w:spacing w:val="-1"/>
                <w:w w:val="100"/>
                <w:position w:val="3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2"/>
                <w:w w:val="100"/>
                <w:position w:val="3"/>
                <w:sz w:val="8"/>
                <w:szCs w:val="8"/>
              </w:rPr>
              <w:t>K</w:t>
            </w:r>
            <w:r>
              <w:rPr>
                <w:rFonts w:ascii="Arial" w:cs="Arial" w:eastAsia="Arial" w:hAnsi="Arial"/>
                <w:spacing w:val="1"/>
                <w:w w:val="100"/>
                <w:position w:val="3"/>
                <w:sz w:val="8"/>
                <w:szCs w:val="8"/>
              </w:rPr>
              <w:t>O</w:t>
            </w:r>
            <w:r>
              <w:rPr>
                <w:rFonts w:ascii="Arial" w:cs="Arial" w:eastAsia="Arial" w:hAnsi="Arial"/>
                <w:spacing w:val="0"/>
                <w:w w:val="100"/>
                <w:position w:val="3"/>
                <w:sz w:val="8"/>
                <w:szCs w:val="8"/>
              </w:rPr>
              <w:t>NTRUK</w:t>
            </w:r>
            <w:r>
              <w:rPr>
                <w:rFonts w:ascii="Arial" w:cs="Arial" w:eastAsia="Arial" w:hAnsi="Arial"/>
                <w:spacing w:val="2"/>
                <w:w w:val="100"/>
                <w:position w:val="3"/>
                <w:sz w:val="8"/>
                <w:szCs w:val="8"/>
              </w:rPr>
              <w:t>S</w:t>
            </w:r>
            <w:r>
              <w:rPr>
                <w:rFonts w:ascii="Arial" w:cs="Arial" w:eastAsia="Arial" w:hAnsi="Arial"/>
                <w:spacing w:val="0"/>
                <w:w w:val="100"/>
                <w:position w:val="3"/>
                <w:sz w:val="8"/>
                <w:szCs w:val="8"/>
              </w:rPr>
              <w:t>I</w:t>
            </w:r>
            <w:r>
              <w:rPr>
                <w:rFonts w:ascii="Arial" w:cs="Arial" w:eastAsia="Arial" w:hAnsi="Arial"/>
                <w:spacing w:val="-6"/>
                <w:w w:val="100"/>
                <w:position w:val="3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3"/>
                <w:sz w:val="8"/>
                <w:szCs w:val="8"/>
              </w:rPr>
              <w:t>TM</w:t>
            </w:r>
            <w:r>
              <w:rPr>
                <w:rFonts w:ascii="Arial" w:cs="Arial" w:eastAsia="Arial" w:hAnsi="Arial"/>
                <w:spacing w:val="0"/>
                <w:w w:val="100"/>
                <w:position w:val="3"/>
                <w:sz w:val="8"/>
                <w:szCs w:val="8"/>
              </w:rPr>
              <w:t>                                                                   </w:t>
            </w:r>
            <w:r>
              <w:rPr>
                <w:rFonts w:ascii="Arial" w:cs="Arial" w:eastAsia="Arial" w:hAnsi="Arial"/>
                <w:spacing w:val="13"/>
                <w:w w:val="100"/>
                <w:position w:val="3"/>
                <w:sz w:val="8"/>
                <w:szCs w:val="8"/>
              </w:rPr>
              <w:t> </w:t>
            </w:r>
            <w:r>
              <w:rPr>
                <w:rFonts w:ascii="Calibri" w:cs="Calibri" w:eastAsia="Calibri" w:hAnsi="Calibri"/>
                <w:spacing w:val="13"/>
                <w:w w:val="100"/>
                <w:position w:val="-3"/>
                <w:sz w:val="10"/>
                <w:szCs w:val="10"/>
              </w:rPr>
            </w:r>
            <w:r>
              <w:rPr>
                <w:rFonts w:ascii="Calibri" w:cs="Calibri" w:eastAsia="Calibri" w:hAnsi="Calibri"/>
                <w:spacing w:val="0"/>
                <w:w w:val="100"/>
                <w:position w:val="-3"/>
                <w:sz w:val="10"/>
                <w:szCs w:val="10"/>
                <w:u w:color="0000FF" w:val="dotted"/>
              </w:rPr>
              <w:t>          </w:t>
            </w:r>
            <w:r>
              <w:rPr>
                <w:rFonts w:ascii="Calibri" w:cs="Calibri" w:eastAsia="Calibri" w:hAnsi="Calibri"/>
                <w:spacing w:val="22"/>
                <w:w w:val="100"/>
                <w:position w:val="-3"/>
                <w:sz w:val="10"/>
                <w:szCs w:val="10"/>
                <w:u w:color="0000FF" w:val="dotted"/>
              </w:rPr>
              <w:t> </w:t>
            </w:r>
            <w:r>
              <w:rPr>
                <w:rFonts w:ascii="Calibri" w:cs="Calibri" w:eastAsia="Calibri" w:hAnsi="Calibri"/>
                <w:spacing w:val="0"/>
                <w:w w:val="100"/>
                <w:position w:val="-3"/>
                <w:sz w:val="10"/>
                <w:szCs w:val="10"/>
              </w:rPr>
              <w:t>       </w:t>
            </w:r>
            <w:r>
              <w:rPr>
                <w:rFonts w:ascii="Calibri" w:cs="Calibri" w:eastAsia="Calibri" w:hAnsi="Calibri"/>
                <w:spacing w:val="3"/>
                <w:w w:val="100"/>
                <w:position w:val="-3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position w:val="-3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0"/>
                <w:w w:val="100"/>
                <w:position w:val="-3"/>
                <w:sz w:val="10"/>
                <w:szCs w:val="10"/>
              </w:rPr>
              <w:t>KU</w:t>
            </w:r>
            <w:r>
              <w:rPr>
                <w:rFonts w:ascii="Calibri" w:cs="Calibri" w:eastAsia="Calibri" w:hAnsi="Calibri"/>
                <w:spacing w:val="-1"/>
                <w:w w:val="100"/>
                <w:position w:val="-3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spacing w:val="0"/>
                <w:w w:val="100"/>
                <w:position w:val="-3"/>
                <w:sz w:val="10"/>
                <w:szCs w:val="10"/>
              </w:rPr>
              <w:t>M</w:t>
            </w:r>
            <w:r>
              <w:rPr>
                <w:rFonts w:ascii="Calibri" w:cs="Calibri" w:eastAsia="Calibri" w:hAnsi="Calibri"/>
                <w:spacing w:val="-1"/>
                <w:w w:val="100"/>
                <w:position w:val="-3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0"/>
                <w:w w:val="100"/>
                <w:position w:val="-3"/>
                <w:sz w:val="10"/>
                <w:szCs w:val="10"/>
              </w:rPr>
              <w:t>B</w:t>
            </w:r>
            <w:r>
              <w:rPr>
                <w:rFonts w:ascii="Calibri" w:cs="Calibri" w:eastAsia="Calibri" w:hAnsi="Calibri"/>
                <w:spacing w:val="-1"/>
                <w:w w:val="100"/>
                <w:position w:val="-3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-2"/>
                <w:w w:val="100"/>
                <w:position w:val="-3"/>
                <w:sz w:val="10"/>
                <w:szCs w:val="10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position w:val="-3"/>
                <w:sz w:val="10"/>
                <w:szCs w:val="10"/>
              </w:rPr>
              <w:t>U</w:t>
            </w:r>
            <w:r>
              <w:rPr>
                <w:rFonts w:ascii="Calibri" w:cs="Calibri" w:eastAsia="Calibri" w:hAnsi="Calibri"/>
                <w:spacing w:val="0"/>
                <w:w w:val="100"/>
                <w:position w:val="-3"/>
                <w:sz w:val="10"/>
                <w:szCs w:val="10"/>
              </w:rPr>
              <w:t>                          </w:t>
            </w:r>
            <w:r>
              <w:rPr>
                <w:rFonts w:ascii="Calibri" w:cs="Calibri" w:eastAsia="Calibri" w:hAnsi="Calibri"/>
                <w:spacing w:val="8"/>
                <w:w w:val="100"/>
                <w:position w:val="-3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position w:val="2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position w:val="2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position w:val="2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-1"/>
                <w:w w:val="100"/>
                <w:position w:val="2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2"/>
                <w:sz w:val="10"/>
                <w:szCs w:val="10"/>
              </w:rPr>
              <w:t>NG</w:t>
            </w:r>
            <w:r>
              <w:rPr>
                <w:rFonts w:ascii="Calibri" w:cs="Calibri" w:eastAsia="Calibri" w:hAnsi="Calibri"/>
                <w:spacing w:val="-2"/>
                <w:w w:val="100"/>
                <w:position w:val="2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position w:val="2"/>
                <w:sz w:val="10"/>
                <w:szCs w:val="10"/>
              </w:rPr>
              <w:t>G</w:t>
            </w:r>
            <w:r>
              <w:rPr>
                <w:rFonts w:ascii="Calibri" w:cs="Calibri" w:eastAsia="Calibri" w:hAnsi="Calibri"/>
                <w:spacing w:val="-2"/>
                <w:w w:val="100"/>
                <w:position w:val="2"/>
                <w:sz w:val="10"/>
                <w:szCs w:val="10"/>
              </w:rPr>
              <w:t>R</w:t>
            </w:r>
            <w:r>
              <w:rPr>
                <w:rFonts w:ascii="Calibri" w:cs="Calibri" w:eastAsia="Calibri" w:hAnsi="Calibri"/>
                <w:spacing w:val="0"/>
                <w:w w:val="100"/>
                <w:position w:val="2"/>
                <w:sz w:val="10"/>
                <w:szCs w:val="10"/>
              </w:rPr>
              <w:t>OUND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</w:r>
          </w:p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left"/>
              <w:spacing w:line="60" w:lineRule="exact"/>
              <w:ind w:left="971"/>
            </w:pP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</w:rPr>
              <w:t>D</w:t>
            </w: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</w:rPr>
              <w:t>  </w:t>
            </w: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</w:rPr>
              <w:t>:</w:t>
            </w:r>
            <w:r>
              <w:rPr>
                <w:rFonts w:ascii="Arial" w:cs="Arial" w:eastAsia="Arial" w:hAnsi="Arial"/>
                <w:spacing w:val="-1"/>
                <w:w w:val="100"/>
                <w:position w:val="1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2"/>
                <w:w w:val="100"/>
                <w:position w:val="1"/>
                <w:sz w:val="8"/>
                <w:szCs w:val="8"/>
              </w:rPr>
              <w:t>K</w:t>
            </w:r>
            <w:r>
              <w:rPr>
                <w:rFonts w:ascii="Arial" w:cs="Arial" w:eastAsia="Arial" w:hAnsi="Arial"/>
                <w:spacing w:val="1"/>
                <w:w w:val="100"/>
                <w:position w:val="1"/>
                <w:sz w:val="8"/>
                <w:szCs w:val="8"/>
              </w:rPr>
              <w:t>O</w:t>
            </w: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</w:rPr>
              <w:t>NTRUK</w:t>
            </w:r>
            <w:r>
              <w:rPr>
                <w:rFonts w:ascii="Arial" w:cs="Arial" w:eastAsia="Arial" w:hAnsi="Arial"/>
                <w:spacing w:val="2"/>
                <w:w w:val="100"/>
                <w:position w:val="1"/>
                <w:sz w:val="8"/>
                <w:szCs w:val="8"/>
              </w:rPr>
              <w:t>S</w:t>
            </w: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</w:rPr>
              <w:t>I</w:t>
            </w:r>
            <w:r>
              <w:rPr>
                <w:rFonts w:ascii="Arial" w:cs="Arial" w:eastAsia="Arial" w:hAnsi="Arial"/>
                <w:spacing w:val="-6"/>
                <w:w w:val="100"/>
                <w:position w:val="1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</w:rPr>
              <w:t>TR</w:t>
            </w: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</w:rPr>
              <w:t>        </w:t>
            </w:r>
            <w:r>
              <w:rPr>
                <w:rFonts w:ascii="Arial" w:cs="Arial" w:eastAsia="Arial" w:hAnsi="Arial"/>
                <w:spacing w:val="22"/>
                <w:w w:val="100"/>
                <w:position w:val="1"/>
                <w:sz w:val="8"/>
                <w:szCs w:val="8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  <w:u w:color="000000" w:val="dash"/>
              </w:rPr>
              <w:t>           </w:t>
            </w:r>
            <w:r>
              <w:rPr>
                <w:rFonts w:ascii="Arial" w:cs="Arial" w:eastAsia="Arial" w:hAnsi="Arial"/>
                <w:spacing w:val="21"/>
                <w:w w:val="100"/>
                <w:position w:val="1"/>
                <w:sz w:val="8"/>
                <w:szCs w:val="8"/>
                <w:u w:color="000000" w:val="dash"/>
              </w:rPr>
              <w:t> </w:t>
            </w:r>
            <w:r>
              <w:rPr>
                <w:rFonts w:ascii="Arial" w:cs="Arial" w:eastAsia="Arial" w:hAnsi="Arial"/>
                <w:spacing w:val="0"/>
                <w:w w:val="100"/>
                <w:position w:val="1"/>
                <w:sz w:val="8"/>
                <w:szCs w:val="8"/>
              </w:rPr>
              <w:t>   </w:t>
            </w:r>
            <w:r>
              <w:rPr>
                <w:rFonts w:ascii="Arial" w:cs="Arial" w:eastAsia="Arial" w:hAnsi="Arial"/>
                <w:spacing w:val="17"/>
                <w:w w:val="100"/>
                <w:position w:val="1"/>
                <w:sz w:val="8"/>
                <w:szCs w:val="8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10"/>
                <w:szCs w:val="10"/>
              </w:rPr>
              <w:t>U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10"/>
                <w:szCs w:val="10"/>
              </w:rPr>
              <w:t>M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position w:val="1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spacing w:val="-2"/>
                <w:w w:val="100"/>
                <w:position w:val="1"/>
                <w:sz w:val="10"/>
                <w:szCs w:val="10"/>
              </w:rPr>
              <w:t>R</w:t>
            </w:r>
            <w:r>
              <w:rPr>
                <w:rFonts w:ascii="Calibri" w:cs="Calibri" w:eastAsia="Calibri" w:hAnsi="Calibri"/>
                <w:spacing w:val="1"/>
                <w:w w:val="100"/>
                <w:position w:val="1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10"/>
                <w:szCs w:val="10"/>
              </w:rPr>
              <w:t>NG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</w:r>
          </w:p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right"/>
              <w:spacing w:line="80" w:lineRule="exact"/>
              <w:ind w:right="776"/>
            </w:pPr>
            <w:r>
              <w:rPr>
                <w:rFonts w:ascii="Calibri" w:cs="Calibri" w:eastAsia="Calibri" w:hAnsi="Calibri"/>
                <w:spacing w:val="1"/>
                <w:w w:val="100"/>
                <w:position w:val="1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-1"/>
                <w:w w:val="100"/>
                <w:position w:val="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10"/>
                <w:szCs w:val="10"/>
              </w:rPr>
              <w:t>NG</w:t>
            </w:r>
            <w:r>
              <w:rPr>
                <w:rFonts w:ascii="Calibri" w:cs="Calibri" w:eastAsia="Calibri" w:hAnsi="Calibri"/>
                <w:spacing w:val="-2"/>
                <w:w w:val="100"/>
                <w:position w:val="1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2"/>
                <w:w w:val="100"/>
                <w:position w:val="1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-2"/>
                <w:w w:val="100"/>
                <w:position w:val="1"/>
                <w:sz w:val="10"/>
                <w:szCs w:val="10"/>
              </w:rPr>
              <w:t>K</w:t>
            </w:r>
            <w:r>
              <w:rPr>
                <w:rFonts w:ascii="Calibri" w:cs="Calibri" w:eastAsia="Calibri" w:hAnsi="Calibri"/>
                <w:spacing w:val="0"/>
                <w:w w:val="100"/>
                <w:position w:val="1"/>
                <w:sz w:val="10"/>
                <w:szCs w:val="10"/>
              </w:rPr>
              <w:t>UR</w:t>
            </w:r>
            <w:r>
              <w:rPr>
                <w:rFonts w:ascii="Calibri" w:cs="Calibri" w:eastAsia="Calibri" w:hAnsi="Calibri"/>
                <w:spacing w:val="0"/>
                <w:w w:val="100"/>
                <w:position w:val="0"/>
                <w:sz w:val="10"/>
                <w:szCs w:val="10"/>
              </w:rPr>
            </w:r>
          </w:p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left"/>
              <w:spacing w:line="100" w:lineRule="exact"/>
              <w:ind w:left="3301"/>
            </w:pPr>
            <w:r>
              <w:rPr>
                <w:rFonts w:ascii="Calibri" w:cs="Calibri" w:eastAsia="Calibri" w:hAnsi="Calibri"/>
                <w:sz w:val="10"/>
                <w:szCs w:val="10"/>
              </w:rPr>
              <w:t>                    </w:t>
            </w:r>
            <w:r>
              <w:rPr>
                <w:rFonts w:ascii="Calibri" w:cs="Calibri" w:eastAsia="Calibri" w:hAnsi="Calibri"/>
                <w:spacing w:val="-1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  <w:t>U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  <w:t>M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  <w:t>B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  <w:t>RU</w:t>
            </w:r>
          </w:p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right"/>
              <w:spacing w:line="100" w:lineRule="exact"/>
              <w:ind w:right="257"/>
            </w:pPr>
            <w:r>
              <w:rPr>
                <w:rFonts w:ascii="Calibri" w:cs="Calibri" w:eastAsia="Calibri" w:hAnsi="Calibri"/>
                <w:spacing w:val="1"/>
                <w:w w:val="100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  <w:t>NG</w:t>
            </w:r>
            <w:r>
              <w:rPr>
                <w:rFonts w:ascii="Calibri" w:cs="Calibri" w:eastAsia="Calibri" w:hAnsi="Calibri"/>
                <w:spacing w:val="-2"/>
                <w:w w:val="10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I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  <w:t>NG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  <w:t>+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spacing w:val="1"/>
                <w:w w:val="100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spacing w:val="-2"/>
                <w:w w:val="100"/>
                <w:sz w:val="10"/>
                <w:szCs w:val="10"/>
              </w:rPr>
              <w:t>O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  <w:t>ND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spacing w:val="-1"/>
                <w:w w:val="100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spacing w:val="0"/>
                <w:w w:val="101"/>
                <w:sz w:val="10"/>
                <w:szCs w:val="10"/>
              </w:rPr>
              <w:t>I</w:t>
            </w:r>
            <w:r>
              <w:rPr>
                <w:rFonts w:ascii="Calibri" w:cs="Calibri" w:eastAsia="Calibri" w:hAnsi="Calibri"/>
                <w:spacing w:val="0"/>
                <w:w w:val="100"/>
                <w:sz w:val="10"/>
                <w:szCs w:val="10"/>
              </w:rPr>
            </w:r>
          </w:p>
        </w:tc>
        <w:tc>
          <w:tcPr>
            <w:tcW w:type="dxa" w:w="2891"/>
            <w:gridSpan w:val="4"/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left"/>
              <w:spacing w:line="100" w:lineRule="exact"/>
              <w:ind w:left="232"/>
            </w:pP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sz w:val="10"/>
                <w:szCs w:val="10"/>
              </w:rPr>
              <w:t>L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N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(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sz w:val="10"/>
                <w:szCs w:val="10"/>
              </w:rPr>
              <w:t>R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b/>
                <w:color w:val="0E223D"/>
                <w:spacing w:val="-2"/>
                <w:w w:val="100"/>
                <w:sz w:val="10"/>
                <w:szCs w:val="10"/>
              </w:rPr>
              <w:t>R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O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)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U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3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B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sz w:val="10"/>
                <w:szCs w:val="10"/>
              </w:rPr>
              <w:t>N</w:t>
            </w:r>
            <w:r>
              <w:rPr>
                <w:rFonts w:ascii="Calibri" w:cs="Calibri" w:eastAsia="Calibri" w:hAnsi="Calibri"/>
                <w:b/>
                <w:color w:val="0E223D"/>
                <w:spacing w:val="-2"/>
                <w:w w:val="100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N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b/>
                <w:color w:val="0E223D"/>
                <w:spacing w:val="-2"/>
                <w:w w:val="100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b/>
                <w:color w:val="0E223D"/>
                <w:spacing w:val="-2"/>
                <w:w w:val="101"/>
                <w:sz w:val="10"/>
                <w:szCs w:val="10"/>
              </w:rPr>
              <w:t>L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b/>
                <w:color w:val="0E223D"/>
                <w:spacing w:val="-2"/>
                <w:w w:val="100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sz w:val="10"/>
                <w:szCs w:val="10"/>
              </w:rPr>
              <w:t>N</w:t>
            </w:r>
            <w:r>
              <w:rPr>
                <w:rFonts w:ascii="Calibri" w:cs="Calibri" w:eastAsia="Calibri" w:hAnsi="Calibri"/>
                <w:color w:val="000000"/>
                <w:spacing w:val="0"/>
                <w:w w:val="100"/>
                <w:sz w:val="10"/>
                <w:szCs w:val="10"/>
              </w:rPr>
            </w:r>
          </w:p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left"/>
              <w:spacing w:line="100" w:lineRule="exact"/>
              <w:ind w:left="232"/>
            </w:pP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position w:val="-1"/>
                <w:sz w:val="10"/>
                <w:szCs w:val="10"/>
              </w:rPr>
              <w:t>U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position w:val="-1"/>
                <w:sz w:val="10"/>
                <w:szCs w:val="10"/>
              </w:rPr>
              <w:t>L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position w:val="-1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b/>
                <w:color w:val="0E223D"/>
                <w:spacing w:val="-2"/>
                <w:w w:val="100"/>
                <w:position w:val="-1"/>
                <w:sz w:val="10"/>
                <w:szCs w:val="10"/>
              </w:rPr>
              <w:t> 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position w:val="-1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position w:val="-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b/>
                <w:color w:val="0E223D"/>
                <w:spacing w:val="-2"/>
                <w:w w:val="100"/>
                <w:position w:val="-1"/>
                <w:sz w:val="10"/>
                <w:szCs w:val="10"/>
              </w:rPr>
              <w:t>N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position w:val="-1"/>
                <w:sz w:val="10"/>
                <w:szCs w:val="10"/>
              </w:rPr>
              <w:t>D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position w:val="-1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b/>
                <w:color w:val="0E223D"/>
                <w:spacing w:val="-2"/>
                <w:w w:val="100"/>
                <w:position w:val="-1"/>
                <w:sz w:val="10"/>
                <w:szCs w:val="10"/>
              </w:rPr>
              <w:t>G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1"/>
                <w:position w:val="-1"/>
                <w:sz w:val="10"/>
                <w:szCs w:val="10"/>
              </w:rPr>
              <w:t>L</w:t>
            </w:r>
            <w:r>
              <w:rPr>
                <w:rFonts w:ascii="Calibri" w:cs="Calibri" w:eastAsia="Calibri" w:hAnsi="Calibri"/>
                <w:b/>
                <w:color w:val="0E223D"/>
                <w:spacing w:val="-1"/>
                <w:w w:val="100"/>
                <w:position w:val="-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b/>
                <w:color w:val="0E223D"/>
                <w:spacing w:val="1"/>
                <w:w w:val="100"/>
                <w:position w:val="-1"/>
                <w:sz w:val="10"/>
                <w:szCs w:val="10"/>
              </w:rPr>
              <w:t>N</w:t>
            </w:r>
            <w:r>
              <w:rPr>
                <w:rFonts w:ascii="Calibri" w:cs="Calibri" w:eastAsia="Calibri" w:hAnsi="Calibri"/>
                <w:b/>
                <w:color w:val="0E223D"/>
                <w:spacing w:val="0"/>
                <w:w w:val="100"/>
                <w:position w:val="-1"/>
                <w:sz w:val="10"/>
                <w:szCs w:val="10"/>
              </w:rPr>
              <w:t>G</w:t>
            </w:r>
            <w:r>
              <w:rPr>
                <w:rFonts w:ascii="Calibri" w:cs="Calibri" w:eastAsia="Calibri" w:hAnsi="Calibri"/>
                <w:color w:val="000000"/>
                <w:spacing w:val="0"/>
                <w:w w:val="100"/>
                <w:position w:val="0"/>
                <w:sz w:val="10"/>
                <w:szCs w:val="10"/>
              </w:rPr>
            </w:r>
          </w:p>
        </w:tc>
        <w:tc>
          <w:tcPr>
            <w:tcW w:type="dxa" w:w="1984"/>
            <w:vMerge w:val="restart"/>
            <w:tcBorders>
              <w:top w:color="000000" w:space="0" w:sz="10" w:val="single"/>
              <w:left w:color="000000" w:space="0" w:sz="10" w:val="single"/>
              <w:right w:color="000000" w:space="0" w:sz="10" w:val="single"/>
            </w:tcBorders>
          </w:tcPr>
          <w:p>
            <w:pPr>
              <w:rPr>
                <w:rFonts w:ascii="Calibri" w:cs="Calibri" w:eastAsia="Calibri" w:hAnsi="Calibri"/>
                <w:sz w:val="8"/>
                <w:szCs w:val="8"/>
              </w:rPr>
              <w:jc w:val="left"/>
              <w:spacing w:before="30"/>
              <w:ind w:left="166"/>
            </w:pPr>
            <w:r>
              <w:rPr>
                <w:rFonts w:ascii="Calibri" w:cs="Calibri" w:eastAsia="Calibri" w:hAnsi="Calibri"/>
                <w:color w:val="0E223D"/>
                <w:spacing w:val="2"/>
                <w:w w:val="100"/>
                <w:sz w:val="8"/>
                <w:szCs w:val="8"/>
              </w:rPr>
              <w:t>N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sz w:val="8"/>
                <w:szCs w:val="8"/>
              </w:rPr>
              <w:t>A</w:t>
            </w:r>
            <w:r>
              <w:rPr>
                <w:rFonts w:ascii="Calibri" w:cs="Calibri" w:eastAsia="Calibri" w:hAnsi="Calibri"/>
                <w:color w:val="0E223D"/>
                <w:spacing w:val="-1"/>
                <w:w w:val="100"/>
                <w:sz w:val="8"/>
                <w:szCs w:val="8"/>
              </w:rPr>
              <w:t>M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sz w:val="8"/>
                <w:szCs w:val="8"/>
              </w:rPr>
              <w:t>A</w:t>
            </w:r>
            <w:r>
              <w:rPr>
                <w:rFonts w:ascii="Calibri" w:cs="Calibri" w:eastAsia="Calibri" w:hAnsi="Calibri"/>
                <w:color w:val="0E223D"/>
                <w:spacing w:val="18"/>
                <w:w w:val="100"/>
                <w:sz w:val="8"/>
                <w:szCs w:val="8"/>
              </w:rPr>
              <w:t> 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sz w:val="8"/>
                <w:szCs w:val="8"/>
              </w:rPr>
              <w:t>:</w:t>
            </w:r>
            <w:r>
              <w:rPr>
                <w:rFonts w:ascii="Calibri" w:cs="Calibri" w:eastAsia="Calibri" w:hAnsi="Calibri"/>
                <w:color w:val="000000"/>
                <w:spacing w:val="0"/>
                <w:w w:val="100"/>
                <w:sz w:val="8"/>
                <w:szCs w:val="8"/>
              </w:rPr>
            </w:r>
          </w:p>
        </w:tc>
      </w:tr>
      <w:tr>
        <w:trPr>
          <w:trHeight w:hRule="exact" w:val="132"/>
        </w:trPr>
        <w:tc>
          <w:tcPr>
            <w:tcW w:type="dxa" w:w="6310"/>
            <w:vMerge w:val=""/>
            <w:tcBorders>
              <w:left w:color="000000" w:space="0" w:sz="6" w:val="single"/>
              <w:right w:color="000000" w:space="0" w:sz="10" w:val="single"/>
            </w:tcBorders>
          </w:tcPr>
          <w:p/>
        </w:tc>
        <w:tc>
          <w:tcPr>
            <w:tcW w:type="dxa" w:w="681"/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left"/>
              <w:spacing w:line="100" w:lineRule="exact"/>
              <w:ind w:left="62"/>
            </w:pPr>
            <w:r>
              <w:rPr>
                <w:rFonts w:ascii="Calibri" w:cs="Calibri" w:eastAsia="Calibri" w:hAnsi="Calibri"/>
                <w:color w:val="0E223D"/>
                <w:spacing w:val="1"/>
                <w:w w:val="100"/>
                <w:position w:val="-1"/>
                <w:sz w:val="10"/>
                <w:szCs w:val="10"/>
              </w:rPr>
              <w:t>P</w:t>
            </w:r>
            <w:r>
              <w:rPr>
                <w:rFonts w:ascii="Calibri" w:cs="Calibri" w:eastAsia="Calibri" w:hAnsi="Calibri"/>
                <w:color w:val="0E223D"/>
                <w:spacing w:val="-1"/>
                <w:w w:val="100"/>
                <w:position w:val="-1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color w:val="0E223D"/>
                <w:spacing w:val="-2"/>
                <w:w w:val="100"/>
                <w:position w:val="-1"/>
                <w:sz w:val="10"/>
                <w:szCs w:val="10"/>
              </w:rPr>
              <w:t>L</w:t>
            </w:r>
            <w:r>
              <w:rPr>
                <w:rFonts w:ascii="Calibri" w:cs="Calibri" w:eastAsia="Calibri" w:hAnsi="Calibri"/>
                <w:color w:val="0E223D"/>
                <w:spacing w:val="-1"/>
                <w:w w:val="100"/>
                <w:position w:val="-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position w:val="-1"/>
                <w:sz w:val="10"/>
                <w:szCs w:val="10"/>
              </w:rPr>
              <w:t>K</w:t>
            </w:r>
            <w:r>
              <w:rPr>
                <w:rFonts w:ascii="Calibri" w:cs="Calibri" w:eastAsia="Calibri" w:hAnsi="Calibri"/>
                <w:color w:val="0E223D"/>
                <w:spacing w:val="-1"/>
                <w:w w:val="100"/>
                <w:position w:val="-1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color w:val="0E223D"/>
                <w:spacing w:val="-1"/>
                <w:w w:val="100"/>
                <w:position w:val="-1"/>
                <w:sz w:val="10"/>
                <w:szCs w:val="10"/>
              </w:rPr>
              <w:t>A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position w:val="-1"/>
                <w:sz w:val="10"/>
                <w:szCs w:val="10"/>
              </w:rPr>
              <w:t>NA</w:t>
            </w:r>
            <w:r>
              <w:rPr>
                <w:rFonts w:ascii="Calibri" w:cs="Calibri" w:eastAsia="Calibri" w:hAnsi="Calibri"/>
                <w:color w:val="000000"/>
                <w:spacing w:val="0"/>
                <w:w w:val="100"/>
                <w:position w:val="0"/>
                <w:sz w:val="10"/>
                <w:szCs w:val="10"/>
              </w:rPr>
            </w:r>
          </w:p>
        </w:tc>
        <w:tc>
          <w:tcPr>
            <w:tcW w:type="dxa" w:w="742"/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left"/>
              <w:spacing w:line="100" w:lineRule="exact"/>
              <w:ind w:left="164"/>
            </w:pPr>
            <w:r>
              <w:rPr>
                <w:rFonts w:ascii="Calibri" w:cs="Calibri" w:eastAsia="Calibri" w:hAnsi="Calibri"/>
                <w:color w:val="0E223D"/>
                <w:spacing w:val="-1"/>
                <w:w w:val="100"/>
                <w:position w:val="-1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position w:val="-1"/>
                <w:sz w:val="10"/>
                <w:szCs w:val="10"/>
              </w:rPr>
              <w:t>U</w:t>
            </w:r>
            <w:r>
              <w:rPr>
                <w:rFonts w:ascii="Calibri" w:cs="Calibri" w:eastAsia="Calibri" w:hAnsi="Calibri"/>
                <w:color w:val="0E223D"/>
                <w:spacing w:val="-2"/>
                <w:w w:val="100"/>
                <w:position w:val="-1"/>
                <w:sz w:val="10"/>
                <w:szCs w:val="10"/>
              </w:rPr>
              <w:t>R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position w:val="-1"/>
                <w:sz w:val="10"/>
                <w:szCs w:val="10"/>
              </w:rPr>
              <w:t>V</w:t>
            </w:r>
            <w:r>
              <w:rPr>
                <w:rFonts w:ascii="Calibri" w:cs="Calibri" w:eastAsia="Calibri" w:hAnsi="Calibri"/>
                <w:color w:val="0E223D"/>
                <w:spacing w:val="-1"/>
                <w:w w:val="100"/>
                <w:position w:val="-1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color w:val="0E223D"/>
                <w:spacing w:val="1"/>
                <w:w w:val="100"/>
                <w:position w:val="-1"/>
                <w:sz w:val="10"/>
                <w:szCs w:val="10"/>
              </w:rPr>
              <w:t>Y</w:t>
            </w:r>
            <w:r>
              <w:rPr>
                <w:rFonts w:ascii="Calibri" w:cs="Calibri" w:eastAsia="Calibri" w:hAnsi="Calibri"/>
                <w:color w:val="0E223D"/>
                <w:spacing w:val="-2"/>
                <w:w w:val="100"/>
                <w:position w:val="-1"/>
                <w:sz w:val="10"/>
                <w:szCs w:val="10"/>
              </w:rPr>
              <w:t>O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position w:val="-1"/>
                <w:sz w:val="10"/>
                <w:szCs w:val="10"/>
              </w:rPr>
              <w:t>R</w:t>
            </w:r>
            <w:r>
              <w:rPr>
                <w:rFonts w:ascii="Calibri" w:cs="Calibri" w:eastAsia="Calibri" w:hAnsi="Calibri"/>
                <w:color w:val="000000"/>
                <w:spacing w:val="0"/>
                <w:w w:val="100"/>
                <w:position w:val="0"/>
                <w:sz w:val="10"/>
                <w:szCs w:val="10"/>
              </w:rPr>
            </w:r>
          </w:p>
        </w:tc>
        <w:tc>
          <w:tcPr>
            <w:tcW w:type="dxa" w:w="743"/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26"/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>
            <w:pPr>
              <w:rPr>
                <w:rFonts w:ascii="Calibri" w:cs="Calibri" w:eastAsia="Calibri" w:hAnsi="Calibri"/>
                <w:sz w:val="10"/>
                <w:szCs w:val="10"/>
              </w:rPr>
              <w:jc w:val="left"/>
              <w:spacing w:line="100" w:lineRule="exact"/>
              <w:ind w:left="187"/>
            </w:pPr>
            <w:r>
              <w:rPr>
                <w:rFonts w:ascii="Calibri" w:cs="Calibri" w:eastAsia="Calibri" w:hAnsi="Calibri"/>
                <w:color w:val="0E223D"/>
                <w:spacing w:val="-1"/>
                <w:w w:val="100"/>
                <w:sz w:val="10"/>
                <w:szCs w:val="10"/>
              </w:rPr>
              <w:t>S</w:t>
            </w:r>
            <w:r>
              <w:rPr>
                <w:rFonts w:ascii="Calibri" w:cs="Calibri" w:eastAsia="Calibri" w:hAnsi="Calibri"/>
                <w:color w:val="0E223D"/>
                <w:spacing w:val="-1"/>
                <w:w w:val="100"/>
                <w:sz w:val="10"/>
                <w:szCs w:val="10"/>
              </w:rPr>
              <w:t>E</w:t>
            </w:r>
            <w:r>
              <w:rPr>
                <w:rFonts w:ascii="Calibri" w:cs="Calibri" w:eastAsia="Calibri" w:hAnsi="Calibri"/>
                <w:color w:val="0E223D"/>
                <w:spacing w:val="1"/>
                <w:w w:val="100"/>
                <w:sz w:val="10"/>
                <w:szCs w:val="10"/>
              </w:rPr>
              <w:t>T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sz w:val="10"/>
                <w:szCs w:val="10"/>
              </w:rPr>
              <w:t>U</w:t>
            </w:r>
            <w:r>
              <w:rPr>
                <w:rFonts w:ascii="Calibri" w:cs="Calibri" w:eastAsia="Calibri" w:hAnsi="Calibri"/>
                <w:color w:val="0E223D"/>
                <w:spacing w:val="-1"/>
                <w:w w:val="100"/>
                <w:sz w:val="10"/>
                <w:szCs w:val="10"/>
              </w:rPr>
              <w:t>J</w:t>
            </w:r>
            <w:r>
              <w:rPr>
                <w:rFonts w:ascii="Calibri" w:cs="Calibri" w:eastAsia="Calibri" w:hAnsi="Calibri"/>
                <w:color w:val="0E223D"/>
                <w:spacing w:val="0"/>
                <w:w w:val="100"/>
                <w:sz w:val="10"/>
                <w:szCs w:val="10"/>
              </w:rPr>
              <w:t>U</w:t>
            </w:r>
            <w:r>
              <w:rPr>
                <w:rFonts w:ascii="Calibri" w:cs="Calibri" w:eastAsia="Calibri" w:hAnsi="Calibri"/>
                <w:color w:val="000000"/>
                <w:spacing w:val="0"/>
                <w:w w:val="100"/>
                <w:sz w:val="10"/>
                <w:szCs w:val="10"/>
              </w:rPr>
            </w:r>
          </w:p>
        </w:tc>
        <w:tc>
          <w:tcPr>
            <w:tcW w:type="dxa" w:w="1984"/>
            <w:vMerge w:val=""/>
            <w:tcBorders>
              <w:left w:color="000000" w:space="0" w:sz="10" w:val="single"/>
              <w:right w:color="000000" w:space="0" w:sz="10" w:val="single"/>
            </w:tcBorders>
          </w:tcPr>
          <w:p/>
        </w:tc>
      </w:tr>
      <w:tr>
        <w:trPr>
          <w:trHeight w:hRule="exact" w:val="193"/>
        </w:trPr>
        <w:tc>
          <w:tcPr>
            <w:tcW w:type="dxa" w:w="6310"/>
            <w:vMerge w:val=""/>
            <w:tcBorders>
              <w:left w:color="000000" w:space="0" w:sz="6" w:val="single"/>
              <w:right w:color="000000" w:space="0" w:sz="10" w:val="single"/>
            </w:tcBorders>
          </w:tcPr>
          <w:p/>
        </w:tc>
        <w:tc>
          <w:tcPr>
            <w:tcW w:type="dxa" w:w="681"/>
            <w:vMerge w:val="restart"/>
            <w:tcBorders>
              <w:top w:color="000000" w:space="0" w:sz="10" w:val="single"/>
              <w:left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42"/>
            <w:vMerge w:val="restart"/>
            <w:tcBorders>
              <w:top w:color="000000" w:space="0" w:sz="10" w:val="single"/>
              <w:left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43"/>
            <w:vMerge w:val="restart"/>
            <w:tcBorders>
              <w:top w:color="000000" w:space="0" w:sz="10" w:val="single"/>
              <w:left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26"/>
            <w:vMerge w:val="restart"/>
            <w:tcBorders>
              <w:top w:color="000000" w:space="0" w:sz="10" w:val="single"/>
              <w:left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1984"/>
            <w:vMerge w:val=""/>
            <w:tcBorders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/>
        </w:tc>
      </w:tr>
      <w:tr>
        <w:trPr>
          <w:trHeight w:hRule="exact" w:val="336"/>
        </w:trPr>
        <w:tc>
          <w:tcPr>
            <w:tcW w:type="dxa" w:w="6310"/>
            <w:vMerge w:val=""/>
            <w:tcBorders>
              <w:left w:color="000000" w:space="0" w:sz="6" w:val="single"/>
              <w:right w:color="000000" w:space="0" w:sz="10" w:val="single"/>
            </w:tcBorders>
          </w:tcPr>
          <w:p/>
        </w:tc>
        <w:tc>
          <w:tcPr>
            <w:tcW w:type="dxa" w:w="681"/>
            <w:vMerge w:val=""/>
            <w:tcBorders>
              <w:left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42"/>
            <w:vMerge w:val=""/>
            <w:tcBorders>
              <w:left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43"/>
            <w:vMerge w:val=""/>
            <w:tcBorders>
              <w:left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26"/>
            <w:vMerge w:val=""/>
            <w:tcBorders>
              <w:left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1984"/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/>
        </w:tc>
      </w:tr>
      <w:tr>
        <w:trPr>
          <w:trHeight w:hRule="exact" w:val="245"/>
        </w:trPr>
        <w:tc>
          <w:tcPr>
            <w:tcW w:type="dxa" w:w="6310"/>
            <w:vMerge w:val=""/>
            <w:tcBorders>
              <w:left w:color="000000" w:space="0" w:sz="6" w:val="single"/>
              <w:bottom w:color="000000" w:space="0" w:sz="6" w:val="single"/>
              <w:right w:color="000000" w:space="0" w:sz="10" w:val="single"/>
            </w:tcBorders>
          </w:tcPr>
          <w:p/>
        </w:tc>
        <w:tc>
          <w:tcPr>
            <w:tcW w:type="dxa" w:w="681"/>
            <w:vMerge w:val=""/>
            <w:tcBorders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42"/>
            <w:vMerge w:val=""/>
            <w:tcBorders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43"/>
            <w:vMerge w:val=""/>
            <w:tcBorders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726"/>
            <w:vMerge w:val=""/>
            <w:tcBorders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/>
        </w:tc>
        <w:tc>
          <w:tcPr>
            <w:tcW w:type="dxa" w:w="1984"/>
            <w:tcBorders>
              <w:top w:color="000000" w:space="0" w:sz="10" w:val="single"/>
              <w:left w:color="000000" w:space="0" w:sz="10" w:val="single"/>
              <w:bottom w:color="000000" w:space="0" w:sz="10" w:val="single"/>
              <w:right w:color="000000" w:space="0" w:sz="10" w:val="single"/>
            </w:tcBorders>
          </w:tcPr>
          <w:p/>
        </w:tc>
      </w:tr>
    </w:tbl>
    <w:sectPr>
      <w:type w:val="continuous"/>
      <w:pgSz w:h="16840" w:w="11920"/>
      <w:pgMar w:bottom="0" w:left="260" w:right="240" w:top="240"/>
    </w:sectPr>
  </w:body>
</w:document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" xmlns:w10="urn:schemas-microsoft-com:office:word" xmlns:w="http://schemas.openxmlformats.org/wordprocessingml/2006/main" xmlns:sl="http://schemas.openxmlformats.org/schemaLibrary/2006/main">
  <w:compat>
    <w:compatSetting w:name="compatibilityMode" w:uri="http://schemas.microsoft.com/office/word" w:val="15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9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9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9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9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9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9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9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9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9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theme/theme1.xml" Type="http://schemas.openxmlformats.org/officeDocument/2006/relationships/theme"/><Relationship Id="rId4" Target="media\image1.png" Type="http://schemas.openxmlformats.org/officeDocument/2006/relationships/image"/><Relationship Id="rId5" Target="media\image1.png" Type="http://schemas.openxmlformats.org/officeDocument/2006/relationships/image"/><Relationship Id="rId6" Target="media\image2.png" Type="http://schemas.openxmlformats.org/officeDocument/2006/relationships/image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DocSecurity>0</DocSecurity>
  <ScaleCrop>false</ScaleCrop>
  <LinksUpToDate>false</LinksUpToDate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/>
</file>